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  <w:tr w:rsidR="004341B5" w14:paraId="4E1F3AC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6BAD0" w14:textId="511ED19A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22.08.2025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997FF" w14:textId="2E32D1B4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1B0F" w14:textId="331E8360" w:rsidR="004341B5" w:rsidRDefault="004341B5">
            <w:pPr>
              <w:pStyle w:val="Standard"/>
              <w:rPr>
                <w:sz w:val="18"/>
                <w:szCs w:val="18"/>
              </w:rPr>
            </w:pPr>
            <w:proofErr w:type="spellStart"/>
            <w:r w:rsidRPr="004341B5">
              <w:rPr>
                <w:sz w:val="18"/>
                <w:szCs w:val="18"/>
              </w:rPr>
              <w:t>Typst</w:t>
            </w:r>
            <w:proofErr w:type="spellEnd"/>
            <w:r w:rsidRPr="004341B5">
              <w:rPr>
                <w:sz w:val="18"/>
                <w:szCs w:val="18"/>
              </w:rPr>
              <w:t xml:space="preserve">: </w:t>
            </w:r>
            <w:proofErr w:type="spellStart"/>
            <w:r w:rsidRPr="004341B5">
              <w:rPr>
                <w:sz w:val="18"/>
                <w:szCs w:val="18"/>
              </w:rPr>
              <w:t>возможная</w:t>
            </w:r>
            <w:proofErr w:type="spellEnd"/>
            <w:r w:rsidRPr="004341B5">
              <w:rPr>
                <w:sz w:val="18"/>
                <w:szCs w:val="18"/>
              </w:rPr>
              <w:t xml:space="preserve"> </w:t>
            </w:r>
            <w:proofErr w:type="spellStart"/>
            <w:r w:rsidRPr="004341B5">
              <w:rPr>
                <w:sz w:val="18"/>
                <w:szCs w:val="18"/>
              </w:rPr>
              <w:t>замена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4341B5">
              <w:rPr>
                <w:sz w:val="18"/>
                <w:szCs w:val="18"/>
              </w:rPr>
              <w:t>LaTeX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FC704" w14:textId="286F3CFC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17.09.2025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9F9" w14:textId="6CE5AF92" w:rsidR="004341B5" w:rsidRPr="0030133D" w:rsidRDefault="0030133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2230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E9AB" w14:textId="715A9312" w:rsidR="004341B5" w:rsidRPr="004341B5" w:rsidRDefault="004341B5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05.11.2025</w:t>
            </w:r>
          </w:p>
        </w:tc>
      </w:tr>
      <w:tr w:rsidR="00EF4EC2" w14:paraId="3D317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0340" w14:textId="72ED5C1B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7750E" w14:textId="03F3CEB1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28CE0" w14:textId="4D004C8B" w:rsidR="00EF4EC2" w:rsidRPr="00EF4EC2" w:rsidRDefault="00EF4EC2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Офисный пакет на базе ИИ от </w:t>
            </w:r>
            <w:hyperlink r:id="rId7" w:history="1">
              <w:proofErr w:type="spellStart"/>
              <w:r w:rsidRPr="00EF4EC2">
                <w:rPr>
                  <w:rStyle w:val="a6"/>
                  <w:sz w:val="18"/>
                  <w:szCs w:val="18"/>
                </w:rPr>
                <w:t>Skywork</w:t>
              </w:r>
              <w:proofErr w:type="spellEnd"/>
              <w:r w:rsidRPr="00EF4EC2">
                <w:rPr>
                  <w:rStyle w:val="a6"/>
                  <w:sz w:val="18"/>
                  <w:szCs w:val="18"/>
                  <w:lang w:val="ru-RU"/>
                </w:rPr>
                <w:t>.</w:t>
              </w:r>
              <w:r w:rsidRPr="00EF4EC2">
                <w:rPr>
                  <w:rStyle w:val="a6"/>
                  <w:sz w:val="18"/>
                  <w:szCs w:val="18"/>
                </w:rPr>
                <w:t>ai</w:t>
              </w:r>
            </w:hyperlink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351B4" w14:textId="5A053F79" w:rsidR="00EF4EC2" w:rsidRPr="00EF4EC2" w:rsidRDefault="00EF4EC2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22.05.2025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488B" w14:textId="01A557E2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1090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FAC0" w14:textId="48EB3F9A" w:rsidR="00EF4EC2" w:rsidRPr="00EF4EC2" w:rsidRDefault="00EF4EC2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19.11.2025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2CB47032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4341B5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893573B" w14:textId="71548B04" w:rsidR="00BE43DE" w:rsidRPr="004341B5" w:rsidRDefault="00F81E3F">
            <w:pPr>
              <w:pStyle w:val="TableContents"/>
              <w:rPr>
                <w:b/>
                <w:bCs/>
                <w:lang w:val="ru-RU"/>
              </w:rPr>
            </w:pPr>
            <w:hyperlink r:id="rId8" w:history="1">
              <w:r w:rsidRPr="00F81E3F">
                <w:rPr>
                  <w:rStyle w:val="a6"/>
                </w:rPr>
                <w:t>https://clck.ru/3QGnCo</w:t>
              </w:r>
            </w:hyperlink>
          </w:p>
        </w:tc>
      </w:tr>
      <w:tr w:rsidR="00BE43DE" w:rsidRPr="00F81E3F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5D76D1F8" w:rsidR="00BE43DE" w:rsidRPr="00F81E3F" w:rsidRDefault="002A60F3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- </w:t>
            </w:r>
            <w:r w:rsidR="00F81E3F">
              <w:rPr>
                <w:b/>
                <w:bCs/>
                <w:lang w:val="ru-RU"/>
              </w:rPr>
              <w:t xml:space="preserve">ИИ, Глубокое обучение, офисный-пакет, </w:t>
            </w:r>
            <w:hyperlink r:id="rId9" w:history="1">
              <w:proofErr w:type="spellStart"/>
              <w:r w:rsidR="00F81E3F" w:rsidRPr="00F81E3F">
                <w:rPr>
                  <w:rStyle w:val="a6"/>
                  <w:b/>
                  <w:bCs/>
                </w:rPr>
                <w:t>skywork</w:t>
              </w:r>
              <w:proofErr w:type="spellEnd"/>
              <w:r w:rsidR="00F81E3F" w:rsidRPr="00F81E3F">
                <w:rPr>
                  <w:rStyle w:val="a6"/>
                  <w:b/>
                  <w:bCs/>
                  <w:lang w:val="ru-RU"/>
                </w:rPr>
                <w:t>.</w:t>
              </w:r>
              <w:r w:rsidR="00F81E3F" w:rsidRPr="00F81E3F">
                <w:rPr>
                  <w:rStyle w:val="a6"/>
                  <w:b/>
                  <w:bCs/>
                </w:rPr>
                <w:t>ai</w:t>
              </w:r>
            </w:hyperlink>
          </w:p>
        </w:tc>
      </w:tr>
      <w:tr w:rsidR="00BE43DE" w:rsidRPr="00F81E3F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7FD62EF3" w14:textId="12D1CEE0" w:rsidR="00771AA1" w:rsidRPr="00F81E3F" w:rsidRDefault="00F81E3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Первый в мире офисный пакет на основе технологии </w:t>
            </w:r>
            <w:proofErr w:type="spellStart"/>
            <w:r>
              <w:t>DeepResearch</w:t>
            </w:r>
            <w:proofErr w:type="spellEnd"/>
            <w:r>
              <w:rPr>
                <w:lang w:val="ru-RU"/>
              </w:rPr>
              <w:t>.</w:t>
            </w:r>
          </w:p>
          <w:p w14:paraId="391575A6" w14:textId="77777777" w:rsidR="00F81E3F" w:rsidRDefault="00F81E3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Официально вышла в мае 2025 года.</w:t>
            </w:r>
          </w:p>
          <w:p w14:paraId="11888522" w14:textId="77777777" w:rsidR="00F81E3F" w:rsidRDefault="00F81E3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Работа платформы не только с документами, но и к анализу данных и созданию презентаций.</w:t>
            </w:r>
          </w:p>
          <w:p w14:paraId="15BF4234" w14:textId="667B1945" w:rsidR="00F81E3F" w:rsidRDefault="001E34F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Использует систему из пяти ИИ-агентов: документы, таблица данные, презентации, подкасты и веб-контент.</w:t>
            </w:r>
          </w:p>
          <w:p w14:paraId="6BE50B6C" w14:textId="7796FE34" w:rsidR="00F81E3F" w:rsidRDefault="001E34F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Автоматически генерирует форму ввода для каждой задачи, чтобы уточнить цели, контекст.</w:t>
            </w:r>
          </w:p>
        </w:tc>
      </w:tr>
      <w:tr w:rsidR="00BE43DE" w:rsidRPr="00F81E3F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64B088E8" w14:textId="77777777" w:rsidR="00820437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Благодаря автоматизации экономить время и ресурсов.</w:t>
            </w:r>
          </w:p>
          <w:p w14:paraId="13ABFDC0" w14:textId="77777777" w:rsidR="001E34FF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Повышает качества и достоверности контента с 10-кратным углублением поиска и проверкой источников.</w:t>
            </w:r>
          </w:p>
          <w:p w14:paraId="7905A801" w14:textId="77777777" w:rsidR="001E34FF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Отслеживает надежность источников и обосновывает свои выводы.</w:t>
            </w:r>
          </w:p>
          <w:p w14:paraId="605914BD" w14:textId="742E143E" w:rsidR="001E34FF" w:rsidRPr="00820437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Система форм ввода помогает более четко формулировать свои потребности, что приводит к лучшим результатам с первой попытки.</w:t>
            </w:r>
          </w:p>
        </w:tc>
      </w:tr>
      <w:tr w:rsidR="00BE43DE" w:rsidRPr="00F81E3F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0CEC40CE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91385C5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Снижает самостоятельно проводить глубокие исследования.</w:t>
            </w:r>
          </w:p>
          <w:p w14:paraId="3AC9DF30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Может привести к сокращению рабочих мест для младших аналитиков.</w:t>
            </w:r>
          </w:p>
          <w:p w14:paraId="3272C04B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Массовое использование приведет к созданию однотипного, шаблонного контента.</w:t>
            </w:r>
          </w:p>
          <w:p w14:paraId="211A236A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Платформа поддерживает только английский и японский язык.</w:t>
            </w:r>
          </w:p>
          <w:p w14:paraId="10ABC8DF" w14:textId="4F5326DA" w:rsidR="001E34FF" w:rsidRP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Стоимость подписки </w:t>
            </w:r>
            <w:r>
              <w:t>$19.99</w:t>
            </w:r>
            <w:r>
              <w:rPr>
                <w:lang w:val="ru-RU"/>
              </w:rPr>
              <w:t>.</w:t>
            </w:r>
          </w:p>
        </w:tc>
      </w:tr>
      <w:tr w:rsidR="00BE43DE" w:rsidRPr="00F81E3F" w14:paraId="1E79A249" w14:textId="77777777" w:rsidTr="00484ACB">
        <w:trPr>
          <w:trHeight w:val="3994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1415" w14:textId="63677C65" w:rsidR="00603167" w:rsidRDefault="00000000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55544F78" w14:textId="141C0EC1" w:rsidR="00BE43DE" w:rsidRPr="00603167" w:rsidRDefault="00484ACB" w:rsidP="009B2904">
            <w:pPr>
              <w:pStyle w:val="TableContents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FC1FD29" wp14:editId="6F8B5C2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29210</wp:posOffset>
                  </wp:positionV>
                  <wp:extent cx="2320290" cy="2324100"/>
                  <wp:effectExtent l="0" t="0" r="3810" b="0"/>
                  <wp:wrapNone/>
                  <wp:docPr id="92328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287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29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B934B2E" wp14:editId="23041AF8">
                  <wp:simplePos x="0" y="0"/>
                  <wp:positionH relativeFrom="column">
                    <wp:posOffset>2476500</wp:posOffset>
                  </wp:positionH>
                  <wp:positionV relativeFrom="paragraph">
                    <wp:posOffset>21590</wp:posOffset>
                  </wp:positionV>
                  <wp:extent cx="3444240" cy="2292704"/>
                  <wp:effectExtent l="0" t="0" r="3810" b="0"/>
                  <wp:wrapNone/>
                  <wp:docPr id="715702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70250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229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B538F61" w14:textId="77777777" w:rsidR="0012069F" w:rsidRPr="00072F9D" w:rsidRDefault="0012069F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EDE5" w14:textId="77777777" w:rsidR="006437E9" w:rsidRDefault="006437E9">
      <w:r>
        <w:separator/>
      </w:r>
    </w:p>
  </w:endnote>
  <w:endnote w:type="continuationSeparator" w:id="0">
    <w:p w14:paraId="5FB72467" w14:textId="77777777" w:rsidR="006437E9" w:rsidRDefault="0064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0025" w14:textId="77777777" w:rsidR="006437E9" w:rsidRDefault="006437E9">
      <w:r>
        <w:separator/>
      </w:r>
    </w:p>
  </w:footnote>
  <w:footnote w:type="continuationSeparator" w:id="0">
    <w:p w14:paraId="08BE5201" w14:textId="77777777" w:rsidR="006437E9" w:rsidRDefault="006437E9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F1AEE"/>
    <w:rsid w:val="0012069F"/>
    <w:rsid w:val="00155483"/>
    <w:rsid w:val="001E34FF"/>
    <w:rsid w:val="0021654B"/>
    <w:rsid w:val="002A0E55"/>
    <w:rsid w:val="002A60F3"/>
    <w:rsid w:val="002A74E6"/>
    <w:rsid w:val="002B5ED8"/>
    <w:rsid w:val="002C4CB1"/>
    <w:rsid w:val="002D50B7"/>
    <w:rsid w:val="002F3A4C"/>
    <w:rsid w:val="0030133D"/>
    <w:rsid w:val="0032656D"/>
    <w:rsid w:val="004341B5"/>
    <w:rsid w:val="004362B3"/>
    <w:rsid w:val="00484ACB"/>
    <w:rsid w:val="004E12BD"/>
    <w:rsid w:val="004E17B8"/>
    <w:rsid w:val="004E57E4"/>
    <w:rsid w:val="00525601"/>
    <w:rsid w:val="00576049"/>
    <w:rsid w:val="005964CA"/>
    <w:rsid w:val="00603167"/>
    <w:rsid w:val="00617AFB"/>
    <w:rsid w:val="006437E9"/>
    <w:rsid w:val="00771AA1"/>
    <w:rsid w:val="007F57C4"/>
    <w:rsid w:val="00820437"/>
    <w:rsid w:val="00851E6C"/>
    <w:rsid w:val="008A29D1"/>
    <w:rsid w:val="00913986"/>
    <w:rsid w:val="009463CC"/>
    <w:rsid w:val="009B2904"/>
    <w:rsid w:val="00A3351F"/>
    <w:rsid w:val="00A855BF"/>
    <w:rsid w:val="00B81D2C"/>
    <w:rsid w:val="00BE43DE"/>
    <w:rsid w:val="00C93AFA"/>
    <w:rsid w:val="00C97A2E"/>
    <w:rsid w:val="00CC5EF0"/>
    <w:rsid w:val="00D01C0F"/>
    <w:rsid w:val="00D933E7"/>
    <w:rsid w:val="00DB2F20"/>
    <w:rsid w:val="00E06757"/>
    <w:rsid w:val="00EF4200"/>
    <w:rsid w:val="00EF4EC2"/>
    <w:rsid w:val="00F318FB"/>
    <w:rsid w:val="00F62002"/>
    <w:rsid w:val="00F81E3F"/>
    <w:rsid w:val="00F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QGnC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kywork.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skywork.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9</cp:revision>
  <cp:lastPrinted>1899-12-31T21:00:00Z</cp:lastPrinted>
  <dcterms:created xsi:type="dcterms:W3CDTF">2025-09-22T15:13:00Z</dcterms:created>
  <dcterms:modified xsi:type="dcterms:W3CDTF">2025-11-12T08:51:00Z</dcterms:modified>
</cp:coreProperties>
</file>