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77777777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0F1AEE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893573B" w14:textId="728BE009" w:rsidR="00BE43DE" w:rsidRPr="00F318FB" w:rsidRDefault="00F318FB">
            <w:pPr>
              <w:pStyle w:val="TableContents"/>
              <w:rPr>
                <w:b/>
                <w:bCs/>
                <w:lang w:val="ru-RU"/>
              </w:rPr>
            </w:pPr>
            <w:hyperlink r:id="rId7" w:history="1">
              <w:r w:rsidRPr="00F318FB">
                <w:rPr>
                  <w:rStyle w:val="a6"/>
                  <w:b/>
                  <w:bCs/>
                  <w:lang w:val="ru-RU"/>
                </w:rPr>
                <w:t>https://vc.ru/dev/2262148-python-3-14-novaya-versiya-yazyka-obnovleniya-i-preimushchestva-perekhoda</w:t>
              </w:r>
            </w:hyperlink>
          </w:p>
        </w:tc>
      </w:tr>
      <w:tr w:rsidR="00BE43DE" w:rsidRPr="000F1AEE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4DD3AFEE" w:rsidR="00BE43DE" w:rsidRPr="00D933E7" w:rsidRDefault="002A60F3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 w:rsidR="00D933E7">
              <w:rPr>
                <w:b/>
                <w:bCs/>
              </w:rPr>
              <w:t>p</w:t>
            </w:r>
            <w:r w:rsidR="002D50B7">
              <w:rPr>
                <w:b/>
                <w:bCs/>
              </w:rPr>
              <w:t>ython</w:t>
            </w:r>
            <w:r w:rsidR="00D933E7" w:rsidRPr="00D933E7">
              <w:rPr>
                <w:b/>
                <w:bCs/>
                <w:lang w:val="ru-RU"/>
              </w:rPr>
              <w:t xml:space="preserve">, </w:t>
            </w:r>
            <w:r w:rsidR="00D933E7">
              <w:rPr>
                <w:b/>
                <w:bCs/>
                <w:lang w:val="ru-RU"/>
              </w:rPr>
              <w:t>многопоточность, шаблонные строки, сжатие данных, обработка ошибок</w:t>
            </w:r>
          </w:p>
        </w:tc>
      </w:tr>
      <w:tr w:rsidR="00BE43DE" w:rsidRPr="00D933E7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684A50F1" w14:textId="77777777" w:rsidR="00D933E7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Релиз</w:t>
            </w:r>
            <w:r w:rsidR="004E12BD">
              <w:rPr>
                <w:lang w:val="ru-RU"/>
              </w:rPr>
              <w:t xml:space="preserve"> </w:t>
            </w:r>
            <w:r>
              <w:t>Python</w:t>
            </w:r>
            <w:r w:rsidRPr="002C4CB1">
              <w:rPr>
                <w:lang w:val="ru-RU"/>
              </w:rPr>
              <w:t xml:space="preserve"> 3.14 </w:t>
            </w:r>
            <w:r>
              <w:rPr>
                <w:lang w:val="ru-RU"/>
              </w:rPr>
              <w:t>состоялся 7 октября 2025 года</w:t>
            </w:r>
          </w:p>
          <w:p w14:paraId="5D44E550" w14:textId="54D9986A" w:rsidR="002C4CB1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Аннотации типов теперь вычисляются лениво, это означает они не обрабатываются сразу при загрузке модуля, что ускоряет запуск больших программ</w:t>
            </w:r>
          </w:p>
          <w:p w14:paraId="0DA89E24" w14:textId="77777777" w:rsidR="002C4CB1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Теперь можно запускать несколько независимых интерпретаторов внутри одного процесса </w:t>
            </w:r>
          </w:p>
          <w:p w14:paraId="044190F0" w14:textId="77777777" w:rsidR="002C4CB1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Появились </w:t>
            </w:r>
            <w:r>
              <w:t>t</w:t>
            </w:r>
            <w:r w:rsidRPr="002C4CB1">
              <w:rPr>
                <w:lang w:val="ru-RU"/>
              </w:rPr>
              <w:t>-</w:t>
            </w:r>
            <w:r>
              <w:rPr>
                <w:lang w:val="ru-RU"/>
              </w:rPr>
              <w:t>строки, позволяющий гибко работать с шаблонами вставлять данные</w:t>
            </w:r>
          </w:p>
          <w:p w14:paraId="4A5F36CC" w14:textId="77777777" w:rsidR="002C4CB1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Поддержка алгоритма сжатия </w:t>
            </w:r>
            <w:proofErr w:type="spellStart"/>
            <w:r>
              <w:t>Zstandard</w:t>
            </w:r>
            <w:proofErr w:type="spellEnd"/>
            <w:r>
              <w:rPr>
                <w:lang w:val="ru-RU"/>
              </w:rPr>
              <w:t>, теперь можно работать без сторонних библиотек</w:t>
            </w:r>
          </w:p>
          <w:p w14:paraId="6BE50B6C" w14:textId="7E50BAF3" w:rsidR="002C4CB1" w:rsidRDefault="002C4CB1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опечатке в ключевом слове или неправильном порядке блоков интерпретатор сообщает об ошибках</w:t>
            </w:r>
          </w:p>
        </w:tc>
      </w:tr>
      <w:tr w:rsidR="00BE43DE" w:rsidRPr="00A3351F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65A781E3" w14:textId="77777777" w:rsidR="002D50B7" w:rsidRDefault="00A3351F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Значительно программы запускаются быстрее благодаря ленивым аннотациям.</w:t>
            </w:r>
          </w:p>
          <w:p w14:paraId="0E72D313" w14:textId="77777777" w:rsidR="00A3351F" w:rsidRPr="00A3351F" w:rsidRDefault="00A3351F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Запускать несколько независимых интерпретаторов </w:t>
            </w:r>
            <w:r>
              <w:t>Python</w:t>
            </w:r>
            <w:r w:rsidRPr="00A3351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внутри одного процесса через модуль </w:t>
            </w:r>
            <w:proofErr w:type="gramStart"/>
            <w:r>
              <w:t>concurrent</w:t>
            </w:r>
            <w:r w:rsidRPr="00A3351F">
              <w:rPr>
                <w:lang w:val="ru-RU"/>
              </w:rPr>
              <w:t>.</w:t>
            </w:r>
            <w:r>
              <w:t>interpreters</w:t>
            </w:r>
            <w:proofErr w:type="gramEnd"/>
          </w:p>
          <w:p w14:paraId="7956639C" w14:textId="77777777" w:rsidR="00A3351F" w:rsidRDefault="00A3351F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Новые </w:t>
            </w:r>
            <w:r>
              <w:t>t</w:t>
            </w:r>
            <w:r w:rsidRPr="00A3351F">
              <w:rPr>
                <w:lang w:val="ru-RU"/>
              </w:rPr>
              <w:t>-</w:t>
            </w:r>
            <w:r>
              <w:rPr>
                <w:lang w:val="ru-RU"/>
              </w:rPr>
              <w:t>строки безопасно собирают шаблоны и показывают ошибки форматирования</w:t>
            </w:r>
          </w:p>
          <w:p w14:paraId="11A84E47" w14:textId="4B78689A" w:rsidR="00A3351F" w:rsidRPr="00A3351F" w:rsidRDefault="00A3351F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Встроенная поддержка библиотек сжатия </w:t>
            </w:r>
            <w:proofErr w:type="spellStart"/>
            <w:r>
              <w:t>Zstandard</w:t>
            </w:r>
            <w:proofErr w:type="spellEnd"/>
            <w:r w:rsidRPr="00A3351F">
              <w:rPr>
                <w:lang w:val="ru-RU"/>
              </w:rPr>
              <w:t xml:space="preserve"> </w:t>
            </w:r>
            <w:r>
              <w:rPr>
                <w:lang w:val="ru-RU"/>
              </w:rPr>
              <w:t>(</w:t>
            </w:r>
            <w:r>
              <w:t>tarfile</w:t>
            </w:r>
            <w:r w:rsidRPr="00A3351F">
              <w:rPr>
                <w:lang w:val="ru-RU"/>
              </w:rPr>
              <w:t xml:space="preserve">, </w:t>
            </w:r>
            <w:proofErr w:type="spellStart"/>
            <w:r>
              <w:t>ziplfile</w:t>
            </w:r>
            <w:proofErr w:type="spellEnd"/>
            <w:r w:rsidRPr="00A3351F">
              <w:rPr>
                <w:lang w:val="ru-RU"/>
              </w:rPr>
              <w:t xml:space="preserve">, </w:t>
            </w:r>
            <w:proofErr w:type="spellStart"/>
            <w:r>
              <w:t>shutil</w:t>
            </w:r>
            <w:proofErr w:type="spellEnd"/>
            <w:r w:rsidRPr="00A3351F">
              <w:rPr>
                <w:lang w:val="ru-RU"/>
              </w:rPr>
              <w:t>)</w:t>
            </w:r>
          </w:p>
          <w:p w14:paraId="605914BD" w14:textId="6801301A" w:rsidR="00A3351F" w:rsidRDefault="00A3351F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Улучшенные сообщения об ошибках делают поиск проблем быстрее и понятнее </w:t>
            </w:r>
          </w:p>
        </w:tc>
      </w:tr>
      <w:tr w:rsidR="00BE43DE" w:rsidRPr="00A3351F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3D996FAC" w14:textId="77777777" w:rsidR="002D50B7" w:rsidRDefault="00A3351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Может вызвать ошибки </w:t>
            </w:r>
            <w:proofErr w:type="gramStart"/>
            <w:r>
              <w:rPr>
                <w:lang w:val="ru-RU"/>
              </w:rPr>
              <w:t>в старых библиотек</w:t>
            </w:r>
            <w:proofErr w:type="gramEnd"/>
            <w:r>
              <w:rPr>
                <w:lang w:val="ru-RU"/>
              </w:rPr>
              <w:t>, разработчикам придётся обновлять зависимости</w:t>
            </w:r>
          </w:p>
          <w:p w14:paraId="7FEC91D6" w14:textId="77777777" w:rsidR="00A3351F" w:rsidRDefault="00A3351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Первые сборки </w:t>
            </w:r>
            <w:r>
              <w:t>Python</w:t>
            </w:r>
            <w:r w:rsidRPr="00A3351F">
              <w:rPr>
                <w:lang w:val="ru-RU"/>
              </w:rPr>
              <w:t xml:space="preserve"> 3.14 </w:t>
            </w:r>
            <w:r>
              <w:rPr>
                <w:lang w:val="ru-RU"/>
              </w:rPr>
              <w:t xml:space="preserve">могут содержать </w:t>
            </w:r>
            <w:proofErr w:type="gramStart"/>
            <w:r>
              <w:rPr>
                <w:lang w:val="ru-RU"/>
              </w:rPr>
              <w:t>баги(</w:t>
            </w:r>
            <w:proofErr w:type="gramEnd"/>
            <w:r>
              <w:rPr>
                <w:lang w:val="ru-RU"/>
              </w:rPr>
              <w:t>как и у любой новой версии) или несовершенные реализации</w:t>
            </w:r>
          </w:p>
          <w:p w14:paraId="10ABC8DF" w14:textId="516811A4" w:rsidR="00155483" w:rsidRDefault="00155483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Переход на новую версию требует обновить </w:t>
            </w:r>
            <w:r>
              <w:t>CI</w:t>
            </w:r>
            <w:r w:rsidRPr="00155483">
              <w:rPr>
                <w:lang w:val="ru-RU"/>
              </w:rPr>
              <w:t>/</w:t>
            </w:r>
            <w:r>
              <w:t>CD</w:t>
            </w:r>
            <w:r w:rsidRPr="00155483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15548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системы, документацию и обучающие материалы</w:t>
            </w:r>
          </w:p>
        </w:tc>
      </w:tr>
      <w:tr w:rsidR="00BE43DE" w:rsidRPr="000F1AEE" w14:paraId="1E79A249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73D6" w14:textId="77777777" w:rsidR="00BE43DE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55544F78" w14:textId="1849787A" w:rsidR="00BE43DE" w:rsidRPr="008A29D1" w:rsidRDefault="00F318FB" w:rsidP="009B2904">
            <w:pPr>
              <w:pStyle w:val="TableContents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59FAFAB" wp14:editId="6AFE2FA5">
                  <wp:extent cx="1876226" cy="2148840"/>
                  <wp:effectExtent l="0" t="0" r="0" b="3810"/>
                  <wp:docPr id="2004642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6421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284" cy="215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804D" w14:textId="77777777" w:rsidR="002A0E55" w:rsidRDefault="002A0E55">
      <w:r>
        <w:separator/>
      </w:r>
    </w:p>
  </w:endnote>
  <w:endnote w:type="continuationSeparator" w:id="0">
    <w:p w14:paraId="38F5A92B" w14:textId="77777777" w:rsidR="002A0E55" w:rsidRDefault="002A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B1C0" w14:textId="77777777" w:rsidR="002A0E55" w:rsidRDefault="002A0E55">
      <w:r>
        <w:separator/>
      </w:r>
    </w:p>
  </w:footnote>
  <w:footnote w:type="continuationSeparator" w:id="0">
    <w:p w14:paraId="408033E8" w14:textId="77777777" w:rsidR="002A0E55" w:rsidRDefault="002A0E55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F1AEE"/>
    <w:rsid w:val="0012069F"/>
    <w:rsid w:val="00155483"/>
    <w:rsid w:val="002A0E55"/>
    <w:rsid w:val="002A60F3"/>
    <w:rsid w:val="002A74E6"/>
    <w:rsid w:val="002B5ED8"/>
    <w:rsid w:val="002C4CB1"/>
    <w:rsid w:val="002D50B7"/>
    <w:rsid w:val="002F3A4C"/>
    <w:rsid w:val="004362B3"/>
    <w:rsid w:val="004E12BD"/>
    <w:rsid w:val="004E17B8"/>
    <w:rsid w:val="004E57E4"/>
    <w:rsid w:val="00525601"/>
    <w:rsid w:val="00576049"/>
    <w:rsid w:val="00617AFB"/>
    <w:rsid w:val="00851E6C"/>
    <w:rsid w:val="008A29D1"/>
    <w:rsid w:val="009B2904"/>
    <w:rsid w:val="00A3351F"/>
    <w:rsid w:val="00BE43DE"/>
    <w:rsid w:val="00C97A2E"/>
    <w:rsid w:val="00D01C0F"/>
    <w:rsid w:val="00D933E7"/>
    <w:rsid w:val="00DB2F20"/>
    <w:rsid w:val="00E06757"/>
    <w:rsid w:val="00F318FB"/>
    <w:rsid w:val="00F6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vc.ru/dev/2262148-python-3-14-novaya-versiya-yazyka-obnovleniya-i-preimushchestva-perekho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4</cp:revision>
  <cp:lastPrinted>1899-12-31T21:00:00Z</cp:lastPrinted>
  <dcterms:created xsi:type="dcterms:W3CDTF">2025-09-22T15:13:00Z</dcterms:created>
  <dcterms:modified xsi:type="dcterms:W3CDTF">2025-10-15T09:34:00Z</dcterms:modified>
</cp:coreProperties>
</file>