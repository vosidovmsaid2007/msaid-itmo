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3094D1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26C9D684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374F76" w14:textId="77777777" w:rsidR="00BE43DE" w:rsidRDefault="00BE43DE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E43DE" w14:paraId="40D52410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1C9C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67618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D6671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A9DB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4283A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AD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E43DE" w14:paraId="70BDCB75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47F6" w14:textId="6C4D94F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9384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FF0D" w14:textId="20E1FFF4" w:rsidR="00BE43DE" w:rsidRPr="00072F9D" w:rsidRDefault="00072F9D">
            <w:pPr>
              <w:pStyle w:val="Standard"/>
            </w:pPr>
            <w:r w:rsidRPr="00072F9D">
              <w:rPr>
                <w:sz w:val="18"/>
                <w:szCs w:val="18"/>
              </w:rPr>
              <w:t>Data Representation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6763B" w14:textId="3788C84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21.03.2025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28D79" w14:textId="6DB6FD7B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430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4534" w14:textId="78D5F1CC" w:rsidR="00BE43DE" w:rsidRPr="00072F9D" w:rsidRDefault="00072F9D">
            <w:pPr>
              <w:pStyle w:val="Standard"/>
              <w:jc w:val="center"/>
            </w:pPr>
            <w:r w:rsidRPr="00072F9D">
              <w:rPr>
                <w:sz w:val="18"/>
                <w:szCs w:val="18"/>
              </w:rPr>
              <w:t>24.09.2025</w:t>
            </w:r>
          </w:p>
        </w:tc>
      </w:tr>
      <w:tr w:rsidR="009B2904" w14:paraId="5E458792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45007" w14:textId="343D82CA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8EE333" w14:textId="36CF4EBC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F0061" w14:textId="1116B0D4" w:rsidR="009B2904" w:rsidRPr="002A60F3" w:rsidRDefault="002A60F3">
            <w:pPr>
              <w:pStyle w:val="Standard"/>
              <w:rPr>
                <w:sz w:val="18"/>
                <w:szCs w:val="18"/>
                <w:lang w:val="ru-RU"/>
              </w:rPr>
            </w:pPr>
            <w:r w:rsidRPr="002A60F3">
              <w:rPr>
                <w:sz w:val="18"/>
                <w:szCs w:val="18"/>
                <w:lang w:val="ru-RU"/>
              </w:rPr>
              <w:t>LZMA - современный подход к сжатию данных без потерь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E75D0" w14:textId="6CF1883A" w:rsidR="009B2904" w:rsidRPr="002A60F3" w:rsidRDefault="002D50B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14.02.2024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A67AF" w14:textId="2C0D1952" w:rsidR="009B2904" w:rsidRPr="008A29D1" w:rsidRDefault="008A29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500</w:t>
            </w:r>
            <w:r>
              <w:rPr>
                <w:sz w:val="18"/>
                <w:lang w:val="ru-RU"/>
              </w:rPr>
              <w:t xml:space="preserve">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641D" w14:textId="72235181" w:rsidR="009B2904" w:rsidRPr="009B2904" w:rsidRDefault="009B2904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08.10.2025</w:t>
            </w:r>
          </w:p>
        </w:tc>
      </w:tr>
      <w:tr w:rsidR="000F1AEE" w14:paraId="69ADFA31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A9CB1" w14:textId="10E1ED9F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69E9AC" w14:textId="46659A3E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64E3D" w14:textId="2E5090F2" w:rsidR="000F1AEE" w:rsidRPr="00D933E7" w:rsidRDefault="00D933E7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Python</w:t>
            </w:r>
            <w:r w:rsidRPr="00D933E7">
              <w:rPr>
                <w:sz w:val="18"/>
                <w:szCs w:val="18"/>
                <w:lang w:val="ru-RU"/>
              </w:rPr>
              <w:t xml:space="preserve"> 3.14 – </w:t>
            </w:r>
            <w:r>
              <w:rPr>
                <w:sz w:val="18"/>
                <w:szCs w:val="18"/>
                <w:lang w:val="ru-RU"/>
              </w:rPr>
              <w:t>лучшая версия и почему стоит на нее перейти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471D2" w14:textId="27076C71" w:rsidR="000F1AEE" w:rsidRDefault="00D933E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F6246" w14:textId="78049C20" w:rsidR="000F1AEE" w:rsidRPr="00155483" w:rsidRDefault="00155483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1152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013A" w14:textId="28EFB8D1" w:rsidR="000F1AEE" w:rsidRDefault="000F1AEE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22.10.2025</w:t>
            </w:r>
          </w:p>
        </w:tc>
      </w:tr>
      <w:tr w:rsidR="004341B5" w14:paraId="4E1F3AC2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F6BAD0" w14:textId="511ED19A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22.08.2025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997FF" w14:textId="2E32D1B4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91B0F" w14:textId="331E8360" w:rsidR="004341B5" w:rsidRDefault="004341B5">
            <w:pPr>
              <w:pStyle w:val="Standard"/>
              <w:rPr>
                <w:sz w:val="18"/>
                <w:szCs w:val="18"/>
              </w:rPr>
            </w:pPr>
            <w:r w:rsidRPr="004341B5">
              <w:rPr>
                <w:sz w:val="18"/>
                <w:szCs w:val="18"/>
              </w:rPr>
              <w:t>Typst: возможная замена</w:t>
            </w:r>
            <w:r>
              <w:rPr>
                <w:sz w:val="18"/>
                <w:szCs w:val="18"/>
              </w:rPr>
              <w:t xml:space="preserve"> </w:t>
            </w:r>
            <w:r w:rsidRPr="004341B5">
              <w:rPr>
                <w:sz w:val="18"/>
                <w:szCs w:val="18"/>
              </w:rPr>
              <w:t>LaTeX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FC704" w14:textId="286F3CFC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17.09.2025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2E9F9" w14:textId="6CE5AF92" w:rsidR="004341B5" w:rsidRPr="0030133D" w:rsidRDefault="0030133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 xml:space="preserve">2230 </w:t>
            </w:r>
            <w:r>
              <w:rPr>
                <w:sz w:val="18"/>
                <w:lang w:val="ru-RU"/>
              </w:rPr>
              <w:t>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E9AB" w14:textId="715A9312" w:rsidR="004341B5" w:rsidRPr="004341B5" w:rsidRDefault="004341B5">
            <w:pPr>
              <w:pStyle w:val="Standard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05.11.2025</w:t>
            </w:r>
          </w:p>
        </w:tc>
      </w:tr>
    </w:tbl>
    <w:p w14:paraId="45F5E97A" w14:textId="77777777" w:rsidR="00BE43DE" w:rsidRDefault="00BE43DE">
      <w:pPr>
        <w:pStyle w:val="Standard"/>
        <w:jc w:val="center"/>
        <w:rPr>
          <w:lang w:val="ru-RU"/>
        </w:rPr>
      </w:pPr>
    </w:p>
    <w:p w14:paraId="060AD2ED" w14:textId="1A773476" w:rsidR="00BE43DE" w:rsidRPr="00072F9D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072F9D">
        <w:rPr>
          <w:u w:val="single"/>
          <w:lang w:val="ru-RU"/>
        </w:rPr>
        <w:t>Васидов Мухаммадсаид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072F9D">
        <w:rPr>
          <w:i/>
          <w:u w:val="single"/>
        </w:rPr>
        <w:t>P</w:t>
      </w:r>
      <w:r w:rsidR="00072F9D" w:rsidRPr="00072F9D">
        <w:rPr>
          <w:i/>
          <w:u w:val="single"/>
          <w:lang w:val="ru-RU"/>
        </w:rPr>
        <w:t>3132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4A8D43" w14:textId="77777777" w:rsidR="00BE43DE" w:rsidRPr="00072F9D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E43DE" w:rsidRPr="004341B5" w14:paraId="47867B1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A21E7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7893573B" w14:textId="125B3CDC" w:rsidR="00BE43DE" w:rsidRPr="004341B5" w:rsidRDefault="004341B5">
            <w:pPr>
              <w:pStyle w:val="TableContents"/>
              <w:rPr>
                <w:b/>
                <w:bCs/>
                <w:lang w:val="ru-RU"/>
              </w:rPr>
            </w:pPr>
            <w:hyperlink r:id="rId7" w:history="1">
              <w:r w:rsidRPr="004341B5">
                <w:rPr>
                  <w:rStyle w:val="a6"/>
                </w:rPr>
                <w:t>https://lwn.net/Articles/1037577/</w:t>
              </w:r>
            </w:hyperlink>
          </w:p>
        </w:tc>
      </w:tr>
      <w:tr w:rsidR="00BE43DE" w:rsidRPr="00771AA1" w14:paraId="78168B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D7A47" w14:textId="77777777" w:rsidR="00BE43DE" w:rsidRPr="00D933E7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5A6537B2" w14:textId="3E270C5B" w:rsidR="00BE43DE" w:rsidRPr="004341B5" w:rsidRDefault="002A60F3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- </w:t>
            </w:r>
            <w:r w:rsidR="004341B5" w:rsidRPr="004341B5">
              <w:rPr>
                <w:b/>
                <w:bCs/>
              </w:rPr>
              <w:t>Typst</w:t>
            </w:r>
            <w:r w:rsidR="004341B5">
              <w:rPr>
                <w:b/>
                <w:bCs/>
                <w:lang w:val="ru-RU"/>
              </w:rPr>
              <w:t xml:space="preserve">, </w:t>
            </w:r>
            <w:r w:rsidR="004341B5" w:rsidRPr="004341B5">
              <w:rPr>
                <w:b/>
                <w:bCs/>
                <w:lang w:val="ru-RU"/>
              </w:rPr>
              <w:t>LaTeX</w:t>
            </w:r>
            <w:r w:rsidR="004341B5">
              <w:rPr>
                <w:b/>
                <w:bCs/>
                <w:lang w:val="ru-RU"/>
              </w:rPr>
              <w:t>, в</w:t>
            </w:r>
            <w:r w:rsidR="004341B5" w:rsidRPr="004341B5">
              <w:rPr>
                <w:b/>
                <w:bCs/>
                <w:lang w:val="ru-RU"/>
              </w:rPr>
              <w:t>ерстка</w:t>
            </w:r>
            <w:r w:rsidR="004341B5">
              <w:rPr>
                <w:b/>
                <w:bCs/>
                <w:lang w:val="ru-RU"/>
              </w:rPr>
              <w:t>, р</w:t>
            </w:r>
            <w:r w:rsidR="004341B5" w:rsidRPr="004341B5">
              <w:rPr>
                <w:b/>
                <w:bCs/>
                <w:lang w:val="ru-RU"/>
              </w:rPr>
              <w:t>азметка</w:t>
            </w:r>
            <w:r w:rsidR="004341B5">
              <w:rPr>
                <w:b/>
                <w:bCs/>
                <w:lang w:val="ru-RU"/>
              </w:rPr>
              <w:t>-</w:t>
            </w:r>
            <w:r w:rsidR="004341B5" w:rsidRPr="004341B5">
              <w:rPr>
                <w:b/>
                <w:bCs/>
                <w:lang w:val="ru-RU"/>
              </w:rPr>
              <w:t>документа</w:t>
            </w:r>
            <w:r w:rsidR="004341B5">
              <w:rPr>
                <w:b/>
                <w:bCs/>
                <w:lang w:val="ru-RU"/>
              </w:rPr>
              <w:t xml:space="preserve">, </w:t>
            </w:r>
            <w:r w:rsidR="004341B5" w:rsidRPr="004341B5">
              <w:rPr>
                <w:b/>
                <w:bCs/>
              </w:rPr>
              <w:t>Markdown</w:t>
            </w:r>
          </w:p>
        </w:tc>
      </w:tr>
      <w:tr w:rsidR="00BE43DE" w:rsidRPr="00771AA1" w14:paraId="4CF410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15256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6999D8A5" w14:textId="0C8CCA5D" w:rsidR="00771AA1" w:rsidRDefault="00771AA1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t>Typst</w:t>
            </w:r>
            <w:r w:rsidRPr="00771AA1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написано на </w:t>
            </w:r>
            <w:r>
              <w:t>Rust</w:t>
            </w:r>
            <w:r w:rsidRPr="00771AA1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распространён по лицензии </w:t>
            </w:r>
            <w:r>
              <w:t>Apache</w:t>
            </w:r>
            <w:r w:rsidRPr="00771AA1">
              <w:rPr>
                <w:lang w:val="ru-RU"/>
              </w:rPr>
              <w:t>-2.0.</w:t>
            </w:r>
          </w:p>
          <w:p w14:paraId="6E8A4279" w14:textId="5F62EEBE" w:rsidR="002C4CB1" w:rsidRDefault="00771AA1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Значительно проще, чем </w:t>
            </w:r>
            <w:r>
              <w:t>LaTeX</w:t>
            </w:r>
            <w:r>
              <w:rPr>
                <w:lang w:val="ru-RU"/>
              </w:rPr>
              <w:t xml:space="preserve">. Его разметка напоминает </w:t>
            </w:r>
            <w:r>
              <w:t>Markdown</w:t>
            </w:r>
            <w:r w:rsidRPr="00771AA1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текста и позволяет быстрее освоиться новичкам.</w:t>
            </w:r>
          </w:p>
          <w:p w14:paraId="4989BB4C" w14:textId="77777777" w:rsidR="00771AA1" w:rsidRDefault="00771AA1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Умеет быстро компилировать даже большие документы и поддерживает живой предпросмотр изменений.</w:t>
            </w:r>
          </w:p>
          <w:p w14:paraId="6BE50B6C" w14:textId="72E0E839" w:rsidR="00771AA1" w:rsidRDefault="00771AA1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Использует тот же алгоритм выравнивания строк и типографики, что и </w:t>
            </w:r>
            <w:r>
              <w:t>TeX</w:t>
            </w:r>
            <w:r w:rsidRPr="00771AA1">
              <w:rPr>
                <w:lang w:val="ru-RU"/>
              </w:rPr>
              <w:t>/</w:t>
            </w:r>
            <w:r>
              <w:t>LaTeX</w:t>
            </w:r>
            <w:r>
              <w:rPr>
                <w:lang w:val="ru-RU"/>
              </w:rPr>
              <w:t>, поэтому качество математики и текста сравнимо.</w:t>
            </w:r>
          </w:p>
        </w:tc>
      </w:tr>
      <w:tr w:rsidR="00BE43DE" w:rsidRPr="00771AA1" w14:paraId="547D7F7C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28842A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3053A461" w14:textId="7134071E" w:rsidR="00A3351F" w:rsidRDefault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Поддерживает многие платформы (</w:t>
            </w:r>
            <w:r>
              <w:t>Linux</w:t>
            </w:r>
            <w:r w:rsidRPr="00820437">
              <w:rPr>
                <w:lang w:val="ru-RU"/>
              </w:rPr>
              <w:t xml:space="preserve">, </w:t>
            </w:r>
            <w:r>
              <w:t>macOS</w:t>
            </w:r>
            <w:r w:rsidRPr="00820437">
              <w:rPr>
                <w:lang w:val="ru-RU"/>
              </w:rPr>
              <w:t xml:space="preserve">, </w:t>
            </w:r>
            <w:r>
              <w:t>Windows</w:t>
            </w:r>
            <w:r w:rsidRPr="00820437">
              <w:rPr>
                <w:lang w:val="ru-RU"/>
              </w:rPr>
              <w:t>)</w:t>
            </w:r>
            <w:r>
              <w:rPr>
                <w:lang w:val="ru-RU"/>
              </w:rPr>
              <w:t xml:space="preserve"> и распространяется бесплатно.</w:t>
            </w:r>
          </w:p>
          <w:p w14:paraId="2944F395" w14:textId="77777777" w:rsidR="00820437" w:rsidRDefault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Большие документы пересобираются с высокой скоростью.</w:t>
            </w:r>
          </w:p>
          <w:p w14:paraId="5711AADF" w14:textId="77777777" w:rsidR="00820437" w:rsidRDefault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Для создание технических документов быстрое и удобное.</w:t>
            </w:r>
          </w:p>
          <w:p w14:paraId="605914BD" w14:textId="0F212C29" w:rsidR="00820437" w:rsidRPr="00820437" w:rsidRDefault="00820437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Показывает точное место ошибок и объясняет причину</w:t>
            </w:r>
            <w:r w:rsidRPr="00820437">
              <w:rPr>
                <w:lang w:val="ru-RU"/>
              </w:rPr>
              <w:t xml:space="preserve"> </w:t>
            </w:r>
          </w:p>
        </w:tc>
      </w:tr>
      <w:tr w:rsidR="00BE43DE" w:rsidRPr="00771AA1" w14:paraId="2945CAAF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964E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62D69EC6" w14:textId="77777777" w:rsidR="00155483" w:rsidRDefault="00820437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Официальная документация </w:t>
            </w:r>
            <w:r>
              <w:t>Typst</w:t>
            </w:r>
            <w:r w:rsidRPr="00820437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пока недостаточно содержит информацию, из за быстрого развития проекта.</w:t>
            </w:r>
          </w:p>
          <w:p w14:paraId="6853C4C1" w14:textId="77777777" w:rsidR="00820437" w:rsidRDefault="00820437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По сравнения с </w:t>
            </w:r>
            <w:r>
              <w:t>LaTeX</w:t>
            </w:r>
            <w:r>
              <w:rPr>
                <w:lang w:val="ru-RU"/>
              </w:rPr>
              <w:t xml:space="preserve"> обладает меньше готовых пакетов и шаблонов.</w:t>
            </w:r>
          </w:p>
          <w:p w14:paraId="11A66710" w14:textId="77777777" w:rsidR="00820437" w:rsidRDefault="00820437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Для научных журналов меньше поддержки.</w:t>
            </w:r>
          </w:p>
          <w:p w14:paraId="10ABC8DF" w14:textId="139DA8CD" w:rsidR="00820437" w:rsidRDefault="00820437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Из-за активной разработки возможны изменения в языке, требуют обновлять существующие документы.</w:t>
            </w:r>
          </w:p>
        </w:tc>
      </w:tr>
      <w:tr w:rsidR="00BE43DE" w:rsidRPr="00603167" w14:paraId="1E79A249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1415" w14:textId="3D13293E" w:rsidR="00603167" w:rsidRDefault="00000000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6D07585C" w14:textId="77777777" w:rsidR="00603167" w:rsidRPr="00603167" w:rsidRDefault="00603167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55544F78" w14:textId="1EF4725D" w:rsidR="00BE43DE" w:rsidRPr="00603167" w:rsidRDefault="00603167" w:rsidP="009B2904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603167">
              <w:rPr>
                <w:lang w:val="ru-RU"/>
              </w:rPr>
              <w:t xml:space="preserve"> Почему программисты так не любят природу?</w:t>
            </w:r>
            <w:r w:rsidRPr="00603167">
              <w:rPr>
                <w:lang w:val="ru-RU"/>
              </w:rPr>
              <w:br/>
            </w:r>
            <w:r>
              <w:rPr>
                <w:lang w:val="ru-RU"/>
              </w:rPr>
              <w:t>-</w:t>
            </w:r>
            <w:r w:rsidRPr="00603167">
              <w:rPr>
                <w:lang w:val="ru-RU"/>
              </w:rPr>
              <w:t xml:space="preserve"> В ней слишком много багов, и ни одного </w:t>
            </w:r>
            <w:r w:rsidRPr="00603167">
              <w:t>stack</w:t>
            </w:r>
            <w:r w:rsidRPr="00603167">
              <w:rPr>
                <w:lang w:val="ru-RU"/>
              </w:rPr>
              <w:t xml:space="preserve"> </w:t>
            </w:r>
            <w:r w:rsidRPr="00603167">
              <w:t>trace</w:t>
            </w:r>
            <w:r w:rsidRPr="00603167">
              <w:rPr>
                <w:lang w:val="ru-RU"/>
              </w:rPr>
              <w:t>!</w:t>
            </w:r>
          </w:p>
        </w:tc>
      </w:tr>
    </w:tbl>
    <w:p w14:paraId="3B538F61" w14:textId="77777777" w:rsidR="0012069F" w:rsidRPr="00072F9D" w:rsidRDefault="0012069F">
      <w:pPr>
        <w:pStyle w:val="Standard"/>
        <w:rPr>
          <w:lang w:val="ru-RU"/>
        </w:rPr>
      </w:pPr>
    </w:p>
    <w:sectPr w:rsidR="0012069F" w:rsidRPr="00072F9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68B76" w14:textId="77777777" w:rsidR="009463CC" w:rsidRDefault="009463CC">
      <w:r>
        <w:separator/>
      </w:r>
    </w:p>
  </w:endnote>
  <w:endnote w:type="continuationSeparator" w:id="0">
    <w:p w14:paraId="4431782D" w14:textId="77777777" w:rsidR="009463CC" w:rsidRDefault="00946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08E6" w14:textId="77777777" w:rsidR="009463CC" w:rsidRDefault="009463CC">
      <w:r>
        <w:separator/>
      </w:r>
    </w:p>
  </w:footnote>
  <w:footnote w:type="continuationSeparator" w:id="0">
    <w:p w14:paraId="245CF81C" w14:textId="77777777" w:rsidR="009463CC" w:rsidRDefault="009463CC">
      <w:r>
        <w:continuationSeparator/>
      </w:r>
    </w:p>
  </w:footnote>
  <w:footnote w:id="1">
    <w:p w14:paraId="5337E0F4" w14:textId="77777777" w:rsidR="00BE43DE" w:rsidRPr="00072F9D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-76"/>
        </w:tabs>
        <w:ind w:left="3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-76"/>
        </w:tabs>
        <w:ind w:left="500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-76"/>
        </w:tabs>
        <w:ind w:left="6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369672">
    <w:abstractNumId w:val="0"/>
  </w:num>
  <w:num w:numId="2" w16cid:durableId="2144762945">
    <w:abstractNumId w:val="1"/>
  </w:num>
  <w:num w:numId="3" w16cid:durableId="215508202">
    <w:abstractNumId w:val="2"/>
  </w:num>
  <w:num w:numId="4" w16cid:durableId="85861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B"/>
    <w:rsid w:val="00072F9D"/>
    <w:rsid w:val="000F1AEE"/>
    <w:rsid w:val="0012069F"/>
    <w:rsid w:val="00155483"/>
    <w:rsid w:val="0021654B"/>
    <w:rsid w:val="002A0E55"/>
    <w:rsid w:val="002A60F3"/>
    <w:rsid w:val="002A74E6"/>
    <w:rsid w:val="002B5ED8"/>
    <w:rsid w:val="002C4CB1"/>
    <w:rsid w:val="002D50B7"/>
    <w:rsid w:val="002F3A4C"/>
    <w:rsid w:val="0030133D"/>
    <w:rsid w:val="0032656D"/>
    <w:rsid w:val="004341B5"/>
    <w:rsid w:val="004362B3"/>
    <w:rsid w:val="004E12BD"/>
    <w:rsid w:val="004E17B8"/>
    <w:rsid w:val="004E57E4"/>
    <w:rsid w:val="00525601"/>
    <w:rsid w:val="00576049"/>
    <w:rsid w:val="005964CA"/>
    <w:rsid w:val="00603167"/>
    <w:rsid w:val="00617AFB"/>
    <w:rsid w:val="00771AA1"/>
    <w:rsid w:val="00820437"/>
    <w:rsid w:val="00851E6C"/>
    <w:rsid w:val="008A29D1"/>
    <w:rsid w:val="00913986"/>
    <w:rsid w:val="009463CC"/>
    <w:rsid w:val="009B2904"/>
    <w:rsid w:val="00A3351F"/>
    <w:rsid w:val="00A855BF"/>
    <w:rsid w:val="00B81D2C"/>
    <w:rsid w:val="00BE43DE"/>
    <w:rsid w:val="00C93AFA"/>
    <w:rsid w:val="00C97A2E"/>
    <w:rsid w:val="00CC5EF0"/>
    <w:rsid w:val="00D01C0F"/>
    <w:rsid w:val="00D933E7"/>
    <w:rsid w:val="00DB2F20"/>
    <w:rsid w:val="00E06757"/>
    <w:rsid w:val="00F318FB"/>
    <w:rsid w:val="00F6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43461D"/>
  <w15:chartTrackingRefBased/>
  <w15:docId w15:val="{56268428-80EA-4EEA-9450-1F41E6BE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basedOn w:val="a1"/>
    <w:uiPriority w:val="99"/>
    <w:semiHidden/>
    <w:unhideWhenUsed/>
    <w:rsid w:val="00072F9D"/>
    <w:rPr>
      <w:color w:val="605E5C"/>
      <w:shd w:val="clear" w:color="auto" w:fill="E1DFDD"/>
    </w:rPr>
  </w:style>
  <w:style w:type="paragraph" w:styleId="af4">
    <w:name w:val="No Spacing"/>
    <w:link w:val="af5"/>
    <w:uiPriority w:val="1"/>
    <w:qFormat/>
    <w:rsid w:val="002C4CB1"/>
    <w:rPr>
      <w:rFonts w:asciiTheme="minorHAnsi" w:eastAsiaTheme="minorEastAsia" w:hAnsiTheme="minorHAnsi" w:cstheme="minorBidi"/>
      <w:sz w:val="22"/>
      <w:szCs w:val="22"/>
    </w:rPr>
  </w:style>
  <w:style w:type="character" w:customStyle="1" w:styleId="af5">
    <w:name w:val="Без интервала Знак"/>
    <w:basedOn w:val="a1"/>
    <w:link w:val="af4"/>
    <w:uiPriority w:val="1"/>
    <w:rsid w:val="002C4CB1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wn.net/Articles/103757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Васидов Мухаммадсаид Абдуфаттохович</cp:lastModifiedBy>
  <cp:revision>7</cp:revision>
  <cp:lastPrinted>1899-12-31T21:00:00Z</cp:lastPrinted>
  <dcterms:created xsi:type="dcterms:W3CDTF">2025-09-22T15:13:00Z</dcterms:created>
  <dcterms:modified xsi:type="dcterms:W3CDTF">2025-11-01T11:56:00Z</dcterms:modified>
</cp:coreProperties>
</file>